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67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967"/>
        <w:gridCol w:w="2600"/>
      </w:tblGrid>
      <w:tr w:rsidR="000224D2" w:rsidRPr="00F855F9" w14:paraId="072E3F13" w14:textId="77777777" w:rsidTr="00A57B4F">
        <w:trPr>
          <w:trHeight w:val="76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A05464D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-10" w:type="dxa"/>
              <w:right w:w="0" w:type="dxa"/>
            </w:tcMar>
            <w:vAlign w:val="center"/>
          </w:tcPr>
          <w:p w14:paraId="0766A0AA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ATH44_F13</w:t>
            </w:r>
          </w:p>
        </w:tc>
      </w:tr>
      <w:tr w:rsidR="000224D2" w:rsidRPr="00F855F9" w14:paraId="2F886773" w14:textId="77777777" w:rsidTr="00A57B4F">
        <w:trPr>
          <w:trHeight w:val="39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43680EA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-10" w:type="dxa"/>
              <w:right w:w="0" w:type="dxa"/>
            </w:tcMar>
            <w:vAlign w:val="center"/>
          </w:tcPr>
          <w:p w14:paraId="09FC4FA7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1.0</w:t>
            </w:r>
          </w:p>
        </w:tc>
      </w:tr>
      <w:tr w:rsidR="000224D2" w:rsidRPr="00F855F9" w14:paraId="0FF375EA" w14:textId="77777777" w:rsidTr="00A57B4F">
        <w:trPr>
          <w:trHeight w:val="13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EF57FF2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-10" w:type="dxa"/>
              <w:right w:w="0" w:type="dxa"/>
            </w:tcMar>
            <w:vAlign w:val="center"/>
          </w:tcPr>
          <w:p w14:paraId="4B3A203C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AGOSTO 2016</w:t>
            </w:r>
          </w:p>
        </w:tc>
      </w:tr>
    </w:tbl>
    <w:p w14:paraId="09FF5CDD" w14:textId="77777777" w:rsidR="000224D2" w:rsidRPr="00F855F9" w:rsidRDefault="000224D2" w:rsidP="000224D2">
      <w:pPr>
        <w:rPr>
          <w:rFonts w:ascii="Arial" w:hAnsi="Arial" w:cs="Arial"/>
          <w:b/>
          <w:bCs/>
          <w:sz w:val="18"/>
          <w:szCs w:val="18"/>
        </w:rPr>
      </w:pPr>
    </w:p>
    <w:p w14:paraId="249A4F5F" w14:textId="77777777" w:rsidR="000224D2" w:rsidRPr="00F855F9" w:rsidRDefault="000224D2" w:rsidP="000224D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/>
          <w:bCs/>
          <w:sz w:val="20"/>
          <w:szCs w:val="20"/>
        </w:rPr>
        <w:t>SOLICITUD DE ACUMULACIÓN DE LA DÉCIMA TERCERA Y DÉCIMA CUARTA REMUNERACIONES</w:t>
      </w:r>
    </w:p>
    <w:p w14:paraId="4EE3B51F" w14:textId="77777777" w:rsidR="000224D2" w:rsidRPr="00F855F9" w:rsidRDefault="000224D2" w:rsidP="000224D2">
      <w:pPr>
        <w:rPr>
          <w:rFonts w:ascii="Arial" w:hAnsi="Arial" w:cs="Arial"/>
          <w:b/>
          <w:bCs/>
          <w:sz w:val="20"/>
          <w:szCs w:val="20"/>
        </w:rPr>
      </w:pPr>
    </w:p>
    <w:p w14:paraId="10A8364A" w14:textId="3ED1334F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b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>PARA:</w:t>
      </w:r>
      <w:r w:rsidRPr="00F855F9">
        <w:rPr>
          <w:rFonts w:ascii="Arial" w:hAnsi="Arial" w:cs="Arial"/>
          <w:b/>
          <w:sz w:val="20"/>
          <w:szCs w:val="20"/>
        </w:rPr>
        <w:tab/>
      </w:r>
      <w:proofErr w:type="spellStart"/>
      <w:r w:rsidRPr="00F855F9">
        <w:rPr>
          <w:rFonts w:ascii="Arial" w:hAnsi="Arial" w:cs="Arial"/>
          <w:sz w:val="20"/>
          <w:szCs w:val="20"/>
        </w:rPr>
        <w:t>Maria</w:t>
      </w:r>
      <w:proofErr w:type="spellEnd"/>
      <w:r w:rsidRPr="00F855F9">
        <w:rPr>
          <w:rFonts w:ascii="Arial" w:hAnsi="Arial" w:cs="Arial"/>
          <w:sz w:val="20"/>
          <w:szCs w:val="20"/>
        </w:rPr>
        <w:t xml:space="preserve"> Eulalia Terreros </w:t>
      </w:r>
    </w:p>
    <w:p w14:paraId="20376810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sz w:val="20"/>
          <w:szCs w:val="20"/>
        </w:rPr>
        <w:tab/>
        <w:t xml:space="preserve">  COORDINADORA NACIONAL DE REMUNERACIONES</w:t>
      </w:r>
    </w:p>
    <w:p w14:paraId="089FE39D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b/>
          <w:sz w:val="20"/>
          <w:szCs w:val="20"/>
        </w:rPr>
      </w:pPr>
    </w:p>
    <w:p w14:paraId="78EBC18B" w14:textId="11D83441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  <w:bookmarkStart w:id="0" w:name="__DdeLink__0_47792842"/>
      <w:r w:rsidRPr="00F855F9">
        <w:rPr>
          <w:rFonts w:ascii="Arial" w:hAnsi="Arial" w:cs="Arial"/>
          <w:b/>
          <w:sz w:val="20"/>
          <w:szCs w:val="20"/>
        </w:rPr>
        <w:t>DE:</w:t>
      </w:r>
      <w:bookmarkEnd w:id="0"/>
      <w:r w:rsidR="0043490A">
        <w:rPr>
          <w:rFonts w:ascii="Arial" w:hAnsi="Arial" w:cs="Arial"/>
          <w:b/>
          <w:sz w:val="20"/>
          <w:szCs w:val="20"/>
        </w:rPr>
        <w:t xml:space="preserve"> </w:t>
      </w:r>
      <w:r w:rsidR="009E5E0E">
        <w:rPr>
          <w:rFonts w:ascii="Arial" w:hAnsi="Arial" w:cs="Arial"/>
          <w:sz w:val="20"/>
          <w:szCs w:val="20"/>
        </w:rPr>
        <w:t>Carlos Eduardo Anchundia Valencia</w:t>
      </w:r>
    </w:p>
    <w:p w14:paraId="076CE497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</w:p>
    <w:p w14:paraId="778A2854" w14:textId="3756C67B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 xml:space="preserve">FECHA: </w:t>
      </w:r>
      <w:r w:rsidR="00006892">
        <w:rPr>
          <w:rFonts w:ascii="Arial" w:hAnsi="Arial" w:cs="Arial"/>
          <w:bCs/>
          <w:sz w:val="20"/>
          <w:szCs w:val="20"/>
        </w:rPr>
        <w:t>01</w:t>
      </w:r>
      <w:r w:rsidRPr="00F855F9">
        <w:rPr>
          <w:rFonts w:ascii="Arial" w:hAnsi="Arial" w:cs="Arial"/>
          <w:bCs/>
          <w:sz w:val="20"/>
          <w:szCs w:val="20"/>
        </w:rPr>
        <w:t>/</w:t>
      </w:r>
      <w:r w:rsidR="00B3380E">
        <w:rPr>
          <w:rFonts w:ascii="Arial" w:hAnsi="Arial" w:cs="Arial"/>
          <w:bCs/>
          <w:sz w:val="20"/>
          <w:szCs w:val="20"/>
        </w:rPr>
        <w:t>0</w:t>
      </w:r>
      <w:r w:rsidR="00006892">
        <w:rPr>
          <w:rFonts w:ascii="Arial" w:hAnsi="Arial" w:cs="Arial"/>
          <w:bCs/>
          <w:sz w:val="20"/>
          <w:szCs w:val="20"/>
        </w:rPr>
        <w:t>8</w:t>
      </w:r>
      <w:r w:rsidR="00A074AF">
        <w:rPr>
          <w:rFonts w:ascii="Arial" w:hAnsi="Arial" w:cs="Arial"/>
          <w:bCs/>
          <w:sz w:val="20"/>
          <w:szCs w:val="20"/>
        </w:rPr>
        <w:t>/</w:t>
      </w:r>
      <w:r w:rsidRPr="00F855F9">
        <w:rPr>
          <w:rFonts w:ascii="Arial" w:hAnsi="Arial" w:cs="Arial"/>
          <w:bCs/>
          <w:sz w:val="20"/>
          <w:szCs w:val="20"/>
        </w:rPr>
        <w:t>202</w:t>
      </w:r>
      <w:r w:rsidR="00E43604">
        <w:rPr>
          <w:rFonts w:ascii="Arial" w:hAnsi="Arial" w:cs="Arial"/>
          <w:bCs/>
          <w:sz w:val="20"/>
          <w:szCs w:val="20"/>
        </w:rPr>
        <w:t>5</w:t>
      </w:r>
    </w:p>
    <w:p w14:paraId="0A3A168E" w14:textId="77777777" w:rsidR="000224D2" w:rsidRPr="00F855F9" w:rsidRDefault="000224D2" w:rsidP="000224D2">
      <w:pPr>
        <w:jc w:val="both"/>
        <w:rPr>
          <w:rFonts w:ascii="Arial" w:hAnsi="Arial" w:cs="Arial"/>
          <w:bCs/>
          <w:sz w:val="20"/>
          <w:szCs w:val="20"/>
        </w:rPr>
      </w:pPr>
    </w:p>
    <w:p w14:paraId="717FF8C2" w14:textId="77777777" w:rsidR="000224D2" w:rsidRPr="00F855F9" w:rsidRDefault="000224D2" w:rsidP="000224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Cs/>
          <w:sz w:val="20"/>
          <w:szCs w:val="20"/>
        </w:rPr>
        <w:t>La presente tiene por objeto de acuerdo a lo señalado en la Ley Orgánica de Justicia Laboral y el Reconocimiento del Trabajo en el Hogar en los Artículos 21 y 22 de las reformas al Código de Trabajo y los Artículos 60 y 61 de las reformas a la Ley Orgánica de Servicio Público, solicitar lo siguiente</w:t>
      </w:r>
      <w:r w:rsidRPr="00F855F9">
        <w:rPr>
          <w:rFonts w:ascii="Arial" w:hAnsi="Arial" w:cs="Arial"/>
          <w:b/>
          <w:bCs/>
          <w:sz w:val="20"/>
          <w:szCs w:val="20"/>
        </w:rPr>
        <w:t>:</w:t>
      </w:r>
    </w:p>
    <w:p w14:paraId="55772D00" w14:textId="77777777" w:rsidR="000224D2" w:rsidRPr="00F855F9" w:rsidRDefault="000224D2" w:rsidP="000224D2">
      <w:pPr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Cs/>
          <w:sz w:val="20"/>
          <w:szCs w:val="20"/>
        </w:rPr>
        <w:t xml:space="preserve">Marque con una </w:t>
      </w:r>
      <w:r w:rsidRPr="00F855F9">
        <w:rPr>
          <w:rFonts w:ascii="Arial" w:hAnsi="Arial" w:cs="Arial"/>
          <w:b/>
          <w:bCs/>
          <w:sz w:val="20"/>
          <w:szCs w:val="20"/>
        </w:rPr>
        <w:t xml:space="preserve">X </w:t>
      </w:r>
      <w:r w:rsidRPr="00F855F9">
        <w:rPr>
          <w:rFonts w:ascii="Arial" w:hAnsi="Arial" w:cs="Arial"/>
          <w:bCs/>
          <w:sz w:val="20"/>
          <w:szCs w:val="20"/>
        </w:rPr>
        <w:t>su decisión:</w:t>
      </w:r>
      <w:r w:rsidRPr="00F855F9">
        <w:rPr>
          <w:rFonts w:ascii="Arial" w:hAnsi="Arial" w:cs="Arial"/>
          <w:b/>
          <w:bCs/>
          <w:sz w:val="20"/>
          <w:szCs w:val="20"/>
        </w:rPr>
        <w:tab/>
      </w:r>
    </w:p>
    <w:tbl>
      <w:tblPr>
        <w:tblW w:w="6504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5333"/>
        <w:gridCol w:w="581"/>
        <w:gridCol w:w="590"/>
      </w:tblGrid>
      <w:tr w:rsidR="000224D2" w:rsidRPr="00F855F9" w14:paraId="299CDD9A" w14:textId="77777777" w:rsidTr="00A57B4F">
        <w:trPr>
          <w:trHeight w:val="309"/>
        </w:trPr>
        <w:tc>
          <w:tcPr>
            <w:tcW w:w="5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064306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4617D9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D8B11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NO</w:t>
            </w:r>
          </w:p>
        </w:tc>
      </w:tr>
      <w:tr w:rsidR="000224D2" w:rsidRPr="00F855F9" w14:paraId="2060DEB0" w14:textId="77777777" w:rsidTr="00A57B4F">
        <w:trPr>
          <w:trHeight w:val="309"/>
        </w:trPr>
        <w:tc>
          <w:tcPr>
            <w:tcW w:w="5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EE1FEF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Deseo acumular mi décima cuarta remuneración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4BD623" w14:textId="4399A3D4" w:rsidR="000224D2" w:rsidRPr="00F855F9" w:rsidRDefault="009E5E0E" w:rsidP="00A57B4F">
            <w:pPr>
              <w:snapToGri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X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2CD0B" w14:textId="77777777" w:rsidR="000224D2" w:rsidRPr="00F855F9" w:rsidRDefault="000224D2" w:rsidP="00A57B4F">
            <w:pPr>
              <w:snapToGri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0224D2" w:rsidRPr="00F855F9" w14:paraId="2017F3A2" w14:textId="77777777" w:rsidTr="00A57B4F">
        <w:trPr>
          <w:trHeight w:val="309"/>
        </w:trPr>
        <w:tc>
          <w:tcPr>
            <w:tcW w:w="5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BC88D" w14:textId="77777777" w:rsidR="000224D2" w:rsidRPr="00F855F9" w:rsidRDefault="000224D2" w:rsidP="00A57B4F">
            <w:pPr>
              <w:rPr>
                <w:rFonts w:ascii="Arial" w:hAnsi="Arial" w:cs="Arial"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Deseo acumular mi décima tercera remuneración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598F0E" w14:textId="782EDE2B" w:rsidR="000224D2" w:rsidRPr="00F855F9" w:rsidRDefault="009E5E0E" w:rsidP="00A57B4F">
            <w:pPr>
              <w:snapToGri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X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1F103" w14:textId="77777777" w:rsidR="000224D2" w:rsidRPr="00F855F9" w:rsidRDefault="000224D2" w:rsidP="00A57B4F">
            <w:pPr>
              <w:snapToGri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1EA44C6" w14:textId="77777777" w:rsidR="000224D2" w:rsidRPr="00F855F9" w:rsidRDefault="000224D2" w:rsidP="000224D2">
      <w:pPr>
        <w:rPr>
          <w:rFonts w:ascii="Arial" w:hAnsi="Arial" w:cs="Arial"/>
          <w:b/>
          <w:bCs/>
          <w:sz w:val="18"/>
          <w:szCs w:val="18"/>
        </w:rPr>
      </w:pPr>
    </w:p>
    <w:p w14:paraId="235D3F3E" w14:textId="77777777" w:rsidR="000224D2" w:rsidRPr="00F855F9" w:rsidRDefault="000224D2" w:rsidP="000224D2">
      <w:pPr>
        <w:rPr>
          <w:rFonts w:ascii="Arial" w:hAnsi="Arial" w:cs="Arial"/>
          <w:b/>
          <w:bCs/>
          <w:sz w:val="18"/>
          <w:szCs w:val="18"/>
        </w:rPr>
      </w:pPr>
      <w:r w:rsidRPr="00F855F9">
        <w:rPr>
          <w:rFonts w:ascii="Arial" w:hAnsi="Arial" w:cs="Arial"/>
          <w:b/>
          <w:bCs/>
          <w:sz w:val="18"/>
          <w:szCs w:val="18"/>
        </w:rPr>
        <w:t xml:space="preserve">Nota: </w:t>
      </w:r>
    </w:p>
    <w:p w14:paraId="4B4FE2CC" w14:textId="77777777" w:rsidR="000224D2" w:rsidRPr="00F855F9" w:rsidRDefault="000224D2" w:rsidP="000224D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  <w:bCs/>
          <w:sz w:val="18"/>
          <w:szCs w:val="18"/>
        </w:rPr>
      </w:pPr>
      <w:r w:rsidRPr="00F855F9">
        <w:rPr>
          <w:rFonts w:ascii="Arial" w:hAnsi="Arial" w:cs="Arial"/>
          <w:bCs/>
          <w:sz w:val="18"/>
          <w:szCs w:val="18"/>
        </w:rPr>
        <w:t>Los servidores que ingresan a la institución y requieran que sus décimos sean pagados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F855F9">
        <w:rPr>
          <w:rFonts w:ascii="Arial" w:hAnsi="Arial" w:cs="Arial"/>
          <w:bCs/>
          <w:sz w:val="18"/>
          <w:szCs w:val="18"/>
        </w:rPr>
        <w:t xml:space="preserve">mensualmente </w:t>
      </w:r>
      <w:r w:rsidRPr="00F855F9">
        <w:rPr>
          <w:rFonts w:ascii="Arial" w:hAnsi="Arial" w:cs="Arial"/>
          <w:b/>
          <w:bCs/>
          <w:sz w:val="18"/>
          <w:szCs w:val="18"/>
        </w:rPr>
        <w:t>NO</w:t>
      </w:r>
      <w:r w:rsidRPr="00F855F9">
        <w:rPr>
          <w:rFonts w:ascii="Arial" w:hAnsi="Arial" w:cs="Arial"/>
          <w:bCs/>
          <w:sz w:val="18"/>
          <w:szCs w:val="18"/>
        </w:rPr>
        <w:t xml:space="preserve"> necesitan realizar ningún tipo de solicitud.</w:t>
      </w:r>
    </w:p>
    <w:p w14:paraId="52BC8B91" w14:textId="77777777" w:rsidR="000224D2" w:rsidRPr="00F855F9" w:rsidRDefault="000224D2" w:rsidP="000224D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  <w:bCs/>
          <w:sz w:val="18"/>
          <w:szCs w:val="18"/>
        </w:rPr>
      </w:pPr>
      <w:r w:rsidRPr="00F855F9">
        <w:rPr>
          <w:rFonts w:ascii="Arial" w:hAnsi="Arial" w:cs="Arial"/>
          <w:bCs/>
          <w:sz w:val="18"/>
          <w:szCs w:val="18"/>
        </w:rPr>
        <w:t>Esta solicitud puede ser utilizada hasta el 15 de enero de cada año, para el cambio de modalidad de pago (de mensual a acumulado o viceversa).</w:t>
      </w:r>
    </w:p>
    <w:p w14:paraId="26432340" w14:textId="77777777" w:rsidR="000224D2" w:rsidRPr="00F855F9" w:rsidRDefault="000224D2" w:rsidP="000224D2">
      <w:pPr>
        <w:pStyle w:val="Encabezado"/>
        <w:keepNext/>
        <w:rPr>
          <w:rFonts w:ascii="Arial" w:hAnsi="Arial" w:cs="Arial"/>
          <w:sz w:val="18"/>
          <w:szCs w:val="18"/>
        </w:rPr>
      </w:pPr>
    </w:p>
    <w:p w14:paraId="78AC2577" w14:textId="77777777" w:rsidR="000224D2" w:rsidRPr="00F855F9" w:rsidRDefault="000224D2" w:rsidP="000224D2">
      <w:pPr>
        <w:pStyle w:val="Encabezado"/>
        <w:keepNext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sz w:val="20"/>
          <w:szCs w:val="20"/>
        </w:rPr>
        <w:t>Atentamente,</w:t>
      </w:r>
    </w:p>
    <w:p w14:paraId="7F26308D" w14:textId="77777777" w:rsidR="000224D2" w:rsidRPr="00F855F9" w:rsidRDefault="000224D2" w:rsidP="000224D2">
      <w:pPr>
        <w:rPr>
          <w:rFonts w:ascii="Arial" w:hAnsi="Arial" w:cs="Arial"/>
          <w:sz w:val="20"/>
          <w:szCs w:val="20"/>
        </w:rPr>
      </w:pPr>
    </w:p>
    <w:p w14:paraId="772187D5" w14:textId="77777777" w:rsidR="000224D2" w:rsidRPr="00F855F9" w:rsidRDefault="000224D2" w:rsidP="000224D2">
      <w:pPr>
        <w:rPr>
          <w:rFonts w:ascii="Arial" w:hAnsi="Arial" w:cs="Arial"/>
          <w:sz w:val="20"/>
          <w:szCs w:val="20"/>
        </w:rPr>
      </w:pPr>
    </w:p>
    <w:p w14:paraId="25AE2266" w14:textId="4D100C25" w:rsidR="000224D2" w:rsidRPr="00F855F9" w:rsidRDefault="000224D2" w:rsidP="000224D2">
      <w:pP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 xml:space="preserve">Nombres y Apellidos: </w:t>
      </w:r>
      <w:r w:rsidR="00A9444D">
        <w:rPr>
          <w:rFonts w:ascii="Arial" w:hAnsi="Arial" w:cs="Arial"/>
          <w:sz w:val="20"/>
          <w:szCs w:val="20"/>
        </w:rPr>
        <w:t>Carlos Eduardo Anchundia Valencia</w:t>
      </w:r>
    </w:p>
    <w:p w14:paraId="246A6A8A" w14:textId="635AA3E2" w:rsidR="000224D2" w:rsidRPr="00F855F9" w:rsidRDefault="000224D2" w:rsidP="000224D2">
      <w:pP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 xml:space="preserve">Cédula: </w:t>
      </w:r>
      <w:r w:rsidR="00A9444D">
        <w:rPr>
          <w:rFonts w:ascii="Arial" w:hAnsi="Arial" w:cs="Arial"/>
          <w:sz w:val="20"/>
          <w:szCs w:val="20"/>
        </w:rPr>
        <w:t>1722039953</w:t>
      </w:r>
    </w:p>
    <w:p w14:paraId="74852F5E" w14:textId="77777777" w:rsidR="004E2345" w:rsidRDefault="004E2345" w:rsidP="004E2345">
      <w:pPr>
        <w:jc w:val="right"/>
        <w:rPr>
          <w:b/>
        </w:rPr>
      </w:pPr>
    </w:p>
    <w:sectPr w:rsidR="004E2345" w:rsidSect="000135EE">
      <w:headerReference w:type="default" r:id="rId7"/>
      <w:footerReference w:type="default" r:id="rId8"/>
      <w:pgSz w:w="11900" w:h="16840"/>
      <w:pgMar w:top="1985" w:right="1701" w:bottom="1418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3C1F" w14:textId="77777777" w:rsidR="006D4C96" w:rsidRDefault="006D4C96" w:rsidP="008C3FDF">
      <w:pPr>
        <w:spacing w:after="0" w:line="240" w:lineRule="auto"/>
      </w:pPr>
      <w:r>
        <w:separator/>
      </w:r>
    </w:p>
  </w:endnote>
  <w:endnote w:type="continuationSeparator" w:id="0">
    <w:p w14:paraId="30900CF0" w14:textId="77777777" w:rsidR="006D4C96" w:rsidRDefault="006D4C96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yriadPro-Regula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02490F2C" w:rsidR="008C3FDF" w:rsidRDefault="00A074AF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4384" behindDoc="0" locked="0" layoutInCell="1" allowOverlap="1" wp14:anchorId="0160E49F" wp14:editId="47D7B7A4">
          <wp:simplePos x="0" y="0"/>
          <wp:positionH relativeFrom="margin">
            <wp:align>left</wp:align>
          </wp:positionH>
          <wp:positionV relativeFrom="paragraph">
            <wp:posOffset>319178</wp:posOffset>
          </wp:positionV>
          <wp:extent cx="1639019" cy="843674"/>
          <wp:effectExtent l="0" t="0" r="0" b="0"/>
          <wp:wrapNone/>
          <wp:docPr id="6640032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74" b="3274"/>
                  <a:stretch>
                    <a:fillRect/>
                  </a:stretch>
                </pic:blipFill>
                <pic:spPr bwMode="auto">
                  <a:xfrm>
                    <a:off x="0" y="0"/>
                    <a:ext cx="1639019" cy="8436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55976F1E" wp14:editId="2C77D60E">
          <wp:simplePos x="0" y="0"/>
          <wp:positionH relativeFrom="margin">
            <wp:align>right</wp:align>
          </wp:positionH>
          <wp:positionV relativeFrom="page">
            <wp:posOffset>9446700</wp:posOffset>
          </wp:positionV>
          <wp:extent cx="1791897" cy="723219"/>
          <wp:effectExtent l="0" t="0" r="0" b="127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9" t="22881" r="5253" b="28813"/>
                  <a:stretch/>
                </pic:blipFill>
                <pic:spPr bwMode="auto">
                  <a:xfrm>
                    <a:off x="0" y="0"/>
                    <a:ext cx="1791897" cy="7232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07D2" w14:textId="77777777" w:rsidR="006D4C96" w:rsidRDefault="006D4C96" w:rsidP="008C3FDF">
      <w:pPr>
        <w:spacing w:after="0" w:line="240" w:lineRule="auto"/>
      </w:pPr>
      <w:r>
        <w:separator/>
      </w:r>
    </w:p>
  </w:footnote>
  <w:footnote w:type="continuationSeparator" w:id="0">
    <w:p w14:paraId="0065B27C" w14:textId="77777777" w:rsidR="006D4C96" w:rsidRDefault="006D4C96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6E9D1C76" w:rsidR="008C3FDF" w:rsidRDefault="00A074A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6432" behindDoc="1" locked="0" layoutInCell="1" allowOverlap="1" wp14:anchorId="1C59C2B8" wp14:editId="61ED3FFB">
          <wp:simplePos x="0" y="0"/>
          <wp:positionH relativeFrom="column">
            <wp:posOffset>1827266</wp:posOffset>
          </wp:positionH>
          <wp:positionV relativeFrom="paragraph">
            <wp:posOffset>-16510</wp:posOffset>
          </wp:positionV>
          <wp:extent cx="4685494" cy="147234"/>
          <wp:effectExtent l="0" t="0" r="0" b="5715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494" cy="147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1B9E260B">
          <wp:simplePos x="0" y="0"/>
          <wp:positionH relativeFrom="margin">
            <wp:align>left</wp:align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</w:rPr>
      <w:drawing>
        <wp:anchor distT="0" distB="0" distL="114300" distR="114300" simplePos="0" relativeHeight="251660288" behindDoc="0" locked="0" layoutInCell="1" allowOverlap="1" wp14:anchorId="7F5C1899" wp14:editId="420C6B25">
          <wp:simplePos x="0" y="0"/>
          <wp:positionH relativeFrom="margin">
            <wp:align>right</wp:align>
          </wp:positionH>
          <wp:positionV relativeFrom="paragraph">
            <wp:posOffset>625475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3" w15:restartNumberingAfterBreak="0">
    <w:nsid w:val="00000004"/>
    <w:multiLevelType w:val="singleLevel"/>
    <w:tmpl w:val="00000004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4" w15:restartNumberingAfterBreak="0">
    <w:nsid w:val="017A490A"/>
    <w:multiLevelType w:val="hybridMultilevel"/>
    <w:tmpl w:val="A27E5D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D6664"/>
    <w:multiLevelType w:val="multilevel"/>
    <w:tmpl w:val="BCC0CC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98431">
    <w:abstractNumId w:val="4"/>
  </w:num>
  <w:num w:numId="5" w16cid:durableId="32535166">
    <w:abstractNumId w:val="2"/>
  </w:num>
  <w:num w:numId="6" w16cid:durableId="586498129">
    <w:abstractNumId w:val="3"/>
  </w:num>
  <w:num w:numId="7" w16cid:durableId="2008750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06892"/>
    <w:rsid w:val="000135EE"/>
    <w:rsid w:val="000224D2"/>
    <w:rsid w:val="00023A2E"/>
    <w:rsid w:val="000733D3"/>
    <w:rsid w:val="000816A1"/>
    <w:rsid w:val="0012261E"/>
    <w:rsid w:val="00160594"/>
    <w:rsid w:val="00166E20"/>
    <w:rsid w:val="00170B28"/>
    <w:rsid w:val="001C1361"/>
    <w:rsid w:val="001F42CC"/>
    <w:rsid w:val="00212342"/>
    <w:rsid w:val="00294227"/>
    <w:rsid w:val="003223A8"/>
    <w:rsid w:val="004072B5"/>
    <w:rsid w:val="0043490A"/>
    <w:rsid w:val="00487E6E"/>
    <w:rsid w:val="004B7CA0"/>
    <w:rsid w:val="004C35C3"/>
    <w:rsid w:val="004E2345"/>
    <w:rsid w:val="0052386E"/>
    <w:rsid w:val="00527157"/>
    <w:rsid w:val="005932E4"/>
    <w:rsid w:val="005B587A"/>
    <w:rsid w:val="005C17E2"/>
    <w:rsid w:val="005D6234"/>
    <w:rsid w:val="005F1A70"/>
    <w:rsid w:val="00611873"/>
    <w:rsid w:val="00666ED2"/>
    <w:rsid w:val="006D4C96"/>
    <w:rsid w:val="00747D3E"/>
    <w:rsid w:val="007506DF"/>
    <w:rsid w:val="00767263"/>
    <w:rsid w:val="00772CFF"/>
    <w:rsid w:val="007A50B9"/>
    <w:rsid w:val="007F3552"/>
    <w:rsid w:val="008673A2"/>
    <w:rsid w:val="008C3FDF"/>
    <w:rsid w:val="008D4031"/>
    <w:rsid w:val="008F20AA"/>
    <w:rsid w:val="009856D4"/>
    <w:rsid w:val="009A4B25"/>
    <w:rsid w:val="009E5E0E"/>
    <w:rsid w:val="00A00654"/>
    <w:rsid w:val="00A074AF"/>
    <w:rsid w:val="00A141C3"/>
    <w:rsid w:val="00A24CF7"/>
    <w:rsid w:val="00A65D0D"/>
    <w:rsid w:val="00A9444D"/>
    <w:rsid w:val="00AB08BE"/>
    <w:rsid w:val="00B3380E"/>
    <w:rsid w:val="00B55070"/>
    <w:rsid w:val="00BD74CD"/>
    <w:rsid w:val="00CC14D3"/>
    <w:rsid w:val="00CD02F8"/>
    <w:rsid w:val="00CD5DEE"/>
    <w:rsid w:val="00D621A1"/>
    <w:rsid w:val="00D65F3B"/>
    <w:rsid w:val="00D741D2"/>
    <w:rsid w:val="00D94DD9"/>
    <w:rsid w:val="00DB6CF9"/>
    <w:rsid w:val="00E43604"/>
    <w:rsid w:val="00E5023F"/>
    <w:rsid w:val="00E67411"/>
    <w:rsid w:val="00E84155"/>
    <w:rsid w:val="00EF3BD5"/>
    <w:rsid w:val="00F00C76"/>
    <w:rsid w:val="00F3047B"/>
    <w:rsid w:val="00FB7B98"/>
    <w:rsid w:val="00FC7256"/>
    <w:rsid w:val="00FF7A29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  <w:style w:type="paragraph" w:customStyle="1" w:styleId="Contenidodelmarco">
    <w:name w:val="Contenido del marco"/>
    <w:basedOn w:val="Normal"/>
    <w:qFormat/>
    <w:rsid w:val="00E8415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Eduardo Anchundia</cp:lastModifiedBy>
  <cp:revision>17</cp:revision>
  <dcterms:created xsi:type="dcterms:W3CDTF">2023-12-04T15:01:00Z</dcterms:created>
  <dcterms:modified xsi:type="dcterms:W3CDTF">2025-07-23T03:25:00Z</dcterms:modified>
</cp:coreProperties>
</file>